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D4DE0" w14:textId="79276CFC" w:rsidR="00D45945" w:rsidRPr="0085357E" w:rsidRDefault="00BB2A3B" w:rsidP="0085357E">
      <w:pPr>
        <w:pStyle w:val="ContactInfo"/>
      </w:pPr>
      <w:r>
        <w:t>Sundae Drive</w:t>
      </w:r>
    </w:p>
    <w:sdt>
      <w:sdtPr>
        <w:id w:val="776065429"/>
        <w:placeholder>
          <w:docPart w:val="5C046C0B64BA4D41AE798ABCA7856F87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14:paraId="578163D7" w14:textId="77777777" w:rsidR="00D45945" w:rsidRPr="0085357E" w:rsidRDefault="00D45945" w:rsidP="0085357E">
          <w:pPr>
            <w:pStyle w:val="ContactInfo"/>
            <w:rPr>
              <w:rStyle w:val="Strong"/>
              <w:b w:val="0"/>
              <w:bCs w:val="0"/>
            </w:rPr>
          </w:pPr>
          <w:r w:rsidRPr="0085357E">
            <w:rPr>
              <w:rStyle w:val="Strong"/>
              <w:b w:val="0"/>
              <w:bCs w:val="0"/>
            </w:rPr>
            <w:t>[</w:t>
          </w:r>
          <w:r w:rsidRPr="0085357E">
            <w:t>Street Address, City, ST ZIP Code]</w:t>
          </w:r>
        </w:p>
      </w:sdtContent>
    </w:sdt>
    <w:p w14:paraId="19E0044D" w14:textId="7DDF745C" w:rsidR="00D45945" w:rsidRPr="0085357E" w:rsidRDefault="00BB2A3B" w:rsidP="0085357E">
      <w:pPr>
        <w:pStyle w:val="ContactInfo"/>
        <w:rPr>
          <w:rStyle w:val="Strong"/>
          <w:b w:val="0"/>
          <w:bCs w:val="0"/>
        </w:rPr>
      </w:pPr>
      <w:r>
        <w:t>614-xxx-xxxx</w:t>
      </w:r>
    </w:p>
    <w:p w14:paraId="4211C59B" w14:textId="407E6169" w:rsidR="00D45945" w:rsidRPr="0085357E" w:rsidRDefault="00BB2A3B" w:rsidP="0085357E">
      <w:pPr>
        <w:pStyle w:val="ContactInfo"/>
        <w:rPr>
          <w:rStyle w:val="Strong"/>
          <w:b w:val="0"/>
          <w:bCs w:val="0"/>
        </w:rPr>
      </w:pPr>
      <w:r>
        <w:t>PS25ogilligan@efcts.us</w:t>
      </w:r>
    </w:p>
    <w:p w14:paraId="3ED697A9" w14:textId="0FFED6D9" w:rsidR="00D45945" w:rsidRPr="0085357E" w:rsidRDefault="00D45945" w:rsidP="0085357E">
      <w:pPr>
        <w:pStyle w:val="ContactInfo"/>
        <w:rPr>
          <w:rStyle w:val="Strong"/>
          <w:b w:val="0"/>
          <w:bCs w:val="0"/>
        </w:rPr>
      </w:pPr>
    </w:p>
    <w:sdt>
      <w:sdtPr>
        <w:id w:val="1641309944"/>
        <w:placeholder>
          <w:docPart w:val="4DCCC0602E804B448AB5BD704AD45659"/>
        </w:placeholder>
        <w:temporary/>
        <w:showingPlcHdr/>
        <w15:appearance w15:val="hidden"/>
      </w:sdtPr>
      <w:sdtEndPr/>
      <w:sdtContent>
        <w:p w14:paraId="49850BC1" w14:textId="77777777" w:rsidR="003E24DF" w:rsidRPr="00C539B0" w:rsidRDefault="00C539B0" w:rsidP="00C539B0">
          <w:pPr>
            <w:pStyle w:val="Recipient"/>
          </w:pPr>
          <w:r w:rsidRPr="00C539B0">
            <w:t>Recipient Name</w:t>
          </w:r>
        </w:p>
      </w:sdtContent>
    </w:sdt>
    <w:p w14:paraId="1020D165" w14:textId="13DC48D1" w:rsidR="003E24DF" w:rsidRPr="00AD330B" w:rsidRDefault="009B3C30" w:rsidP="0085357E">
      <w:pPr>
        <w:pStyle w:val="ContactInfo"/>
      </w:pPr>
      <w:r>
        <w:t>Columbus, Ohio</w:t>
      </w:r>
    </w:p>
    <w:p w14:paraId="14193883" w14:textId="77777777" w:rsidR="00BB2A3B" w:rsidRDefault="00BB2A3B" w:rsidP="00BB2A3B">
      <w:pPr>
        <w:pStyle w:val="ContactInfo"/>
      </w:pPr>
    </w:p>
    <w:p w14:paraId="072808F4" w14:textId="5CAA80BA" w:rsidR="00BB2A3B" w:rsidRPr="00BB2A3B" w:rsidRDefault="00BB2A3B" w:rsidP="00BB2A3B">
      <w:pPr>
        <w:pStyle w:val="ContactInfo"/>
      </w:pPr>
      <w:r w:rsidRPr="00BB2A3B">
        <w:t xml:space="preserve">We’ve come to let you know we’ve released our calendar for next month! </w:t>
      </w:r>
    </w:p>
    <w:p w14:paraId="740F2EA0" w14:textId="77777777" w:rsidR="00BB2A3B" w:rsidRDefault="00BB2A3B" w:rsidP="00BB2A3B">
      <w:pPr>
        <w:pStyle w:val="ContactInfo"/>
      </w:pPr>
    </w:p>
    <w:p w14:paraId="25EC2C45" w14:textId="5E352A17" w:rsidR="00BB2A3B" w:rsidRPr="00BB2A3B" w:rsidRDefault="009B3C30" w:rsidP="00BB2A3B">
      <w:pPr>
        <w:pStyle w:val="ContactInfo"/>
      </w:pPr>
      <w:r>
        <w:t>Check out our website to see what’s up.</w:t>
      </w:r>
    </w:p>
    <w:p w14:paraId="191B53FF" w14:textId="77777777" w:rsidR="00BB2A3B" w:rsidRDefault="00BB2A3B" w:rsidP="00BB2A3B">
      <w:pPr>
        <w:pStyle w:val="ContactInfo"/>
        <w:rPr>
          <w:b/>
          <w:bCs/>
        </w:rPr>
      </w:pPr>
    </w:p>
    <w:p w14:paraId="706B0C4F" w14:textId="55773FBA" w:rsidR="00BB2A3B" w:rsidRPr="00BB2A3B" w:rsidRDefault="00BB2A3B" w:rsidP="00BB2A3B">
      <w:pPr>
        <w:pStyle w:val="ContactInfo"/>
        <w:rPr>
          <w:b/>
          <w:bCs/>
        </w:rPr>
      </w:pPr>
      <w:r w:rsidRPr="00BB2A3B">
        <w:rPr>
          <w:b/>
          <w:bCs/>
        </w:rPr>
        <w:t xml:space="preserve">We hope you come to our food </w:t>
      </w:r>
      <w:r w:rsidR="009B3C30" w:rsidRPr="00BB2A3B">
        <w:rPr>
          <w:b/>
          <w:bCs/>
        </w:rPr>
        <w:t>truck</w:t>
      </w:r>
      <w:r w:rsidR="009B3C30">
        <w:rPr>
          <w:b/>
          <w:bCs/>
        </w:rPr>
        <w:t>!</w:t>
      </w:r>
    </w:p>
    <w:sdt>
      <w:sdtPr>
        <w:id w:val="2122259228"/>
        <w:placeholder>
          <w:docPart w:val="9660EAF34ABC45D7BFD8142C5F2689A2"/>
        </w:placeholder>
        <w:temporary/>
        <w:showingPlcHdr/>
        <w15:appearance w15:val="hidden"/>
      </w:sdtPr>
      <w:sdtEndPr/>
      <w:sdtContent>
        <w:p w14:paraId="71451DB6" w14:textId="77777777" w:rsidR="003E24DF" w:rsidRPr="00204F5C" w:rsidRDefault="00204F5C" w:rsidP="00204F5C">
          <w:pPr>
            <w:pStyle w:val="Closing"/>
          </w:pPr>
          <w:r w:rsidRPr="00204F5C">
            <w:t>Warm regards,</w:t>
          </w:r>
        </w:p>
      </w:sdtContent>
    </w:sdt>
    <w:p w14:paraId="0391C2A9" w14:textId="60AD9B8B" w:rsidR="003E24DF" w:rsidRPr="00204F5C" w:rsidRDefault="00BB2A3B" w:rsidP="00204F5C">
      <w:pPr>
        <w:pStyle w:val="Signature"/>
      </w:pPr>
      <w:r w:rsidRPr="00BB2A3B">
        <w:t>Sundae Drive!</w:t>
      </w:r>
    </w:p>
    <w:p w14:paraId="09E58478" w14:textId="17506386" w:rsidR="00D45945" w:rsidRPr="00AD330B" w:rsidRDefault="009B3C30" w:rsidP="003E24DF">
      <w:pPr>
        <w:rPr>
          <w:rFonts w:ascii="Calibri" w:hAnsi="Calibri"/>
          <w:noProof/>
          <w:color w:val="000000" w:themeColor="text1"/>
          <w:sz w:val="22"/>
        </w:rPr>
      </w:pPr>
      <w:r>
        <w:t>Treat your Sunday with a Sundae</w:t>
      </w:r>
      <w:r w:rsidR="003E24DF" w:rsidRPr="00AD330B">
        <w:rPr>
          <w:rFonts w:ascii="Calibri" w:hAnsi="Calibri"/>
          <w:noProof/>
          <w:color w:val="000000" w:themeColor="text1"/>
          <w:sz w:val="22"/>
        </w:rPr>
        <w:t xml:space="preserve"> </w:t>
      </w:r>
    </w:p>
    <w:sectPr w:rsidR="00D45945" w:rsidRPr="00AD330B" w:rsidSect="00564809">
      <w:headerReference w:type="default" r:id="rId10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B0D570" w14:textId="77777777" w:rsidR="00BB2A3B" w:rsidRDefault="00BB2A3B" w:rsidP="00D45945">
      <w:pPr>
        <w:spacing w:before="0" w:after="0" w:line="240" w:lineRule="auto"/>
      </w:pPr>
      <w:r>
        <w:separator/>
      </w:r>
    </w:p>
  </w:endnote>
  <w:endnote w:type="continuationSeparator" w:id="0">
    <w:p w14:paraId="2C0F0EF8" w14:textId="77777777" w:rsidR="00BB2A3B" w:rsidRDefault="00BB2A3B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C039B7" w14:textId="77777777" w:rsidR="00BB2A3B" w:rsidRDefault="00BB2A3B" w:rsidP="00D45945">
      <w:pPr>
        <w:spacing w:before="0" w:after="0" w:line="240" w:lineRule="auto"/>
      </w:pPr>
      <w:r>
        <w:separator/>
      </w:r>
    </w:p>
  </w:footnote>
  <w:footnote w:type="continuationSeparator" w:id="0">
    <w:p w14:paraId="3D149F78" w14:textId="77777777" w:rsidR="00BB2A3B" w:rsidRDefault="00BB2A3B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1839A" w14:textId="720D4660" w:rsidR="00D45945" w:rsidRPr="00BB2A3B" w:rsidRDefault="0085357E">
    <w:pPr>
      <w:pStyle w:val="Header"/>
      <w:rPr>
        <w:b/>
        <w:color w:val="FF53FF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</w:pPr>
    <w:r w:rsidRPr="00BB2A3B">
      <w:rPr>
        <w:rFonts w:ascii="Corbel" w:hAnsi="Corbel"/>
        <w:b/>
        <w:noProof/>
        <w:color w:val="FF53FF"/>
        <w:sz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mc:AlternateContent>
        <mc:Choice Requires="wpg">
          <w:drawing>
            <wp:anchor distT="0" distB="0" distL="114300" distR="114300" simplePos="0" relativeHeight="251660800" behindDoc="1" locked="0" layoutInCell="1" allowOverlap="1" wp14:anchorId="5917C311" wp14:editId="74B185A2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2B7759EA" w14:textId="77777777"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5917C311" id="Group 3" o:spid="_x0000_s1026" alt="&quot;&quot;" style="position:absolute;left:0;text-align:left;margin-left:-12pt;margin-top:-97.5pt;width:644.55pt;height:963pt;z-index:-251655680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">
              <v:shape id="Freeform: Shape 10" o:spid="_x0000_s1027" alt="&quot;&quot;" style="position:absolute;left:39200;width:4063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alt="&quot;&quot;" style="position:absolute;left:42280;top:4402;width:32260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alt="&quot;&quot;" style="position:absolute;left:44365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alt="&quot;&quot;" style="position:absolute;left:65024;top:28109;width:11353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14:paraId="2B7759EA" w14:textId="77777777"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1" alt="&quot;&quot;" style="position:absolute;left:54017;top:94826;width:27838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alt="&quot;&quot;" style="position:absolute;left:59774;top:100414;width:18227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alt="&quot;&quot;" style="position:absolute;left:58081;top:105240;width:4605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alt="&quot;&quot;" style="position:absolute;left:71120;top:95334;width:2370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5" alt="&quot;&quot;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" fillcolor="#2c567a [3204]" stroked="f"/>
              <w10:wrap anchorx="page" anchory="page"/>
            </v:group>
          </w:pict>
        </mc:Fallback>
      </mc:AlternateContent>
    </w:r>
    <w:r w:rsidR="00BB2A3B" w:rsidRPr="00BB2A3B">
      <w:rPr>
        <w:rFonts w:ascii="Corbel" w:hAnsi="Corbel"/>
        <w:b/>
        <w:noProof/>
        <w:color w:val="FF53FF"/>
        <w:sz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t>Sundae Drive</w:t>
    </w:r>
    <w:r w:rsidR="00D45945" w:rsidRPr="00BB2A3B">
      <w:rPr>
        <w:b/>
        <w:noProof/>
        <w:color w:val="FF53FF"/>
        <w:lang w:eastAsia="en-US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A3B"/>
    <w:rsid w:val="00083BAA"/>
    <w:rsid w:val="000D7B45"/>
    <w:rsid w:val="000E5896"/>
    <w:rsid w:val="001766D6"/>
    <w:rsid w:val="00204F5C"/>
    <w:rsid w:val="00224485"/>
    <w:rsid w:val="0026243D"/>
    <w:rsid w:val="002C003A"/>
    <w:rsid w:val="0033581C"/>
    <w:rsid w:val="00374677"/>
    <w:rsid w:val="003E24DF"/>
    <w:rsid w:val="00454CEC"/>
    <w:rsid w:val="004A2B0D"/>
    <w:rsid w:val="00551CDA"/>
    <w:rsid w:val="00564809"/>
    <w:rsid w:val="005C2210"/>
    <w:rsid w:val="005E7AC8"/>
    <w:rsid w:val="00615018"/>
    <w:rsid w:val="0062123A"/>
    <w:rsid w:val="00646E75"/>
    <w:rsid w:val="006F6F10"/>
    <w:rsid w:val="00765BD2"/>
    <w:rsid w:val="00783E79"/>
    <w:rsid w:val="007B5AE8"/>
    <w:rsid w:val="007F5192"/>
    <w:rsid w:val="0085357E"/>
    <w:rsid w:val="008B7FD5"/>
    <w:rsid w:val="008E6185"/>
    <w:rsid w:val="009B3C30"/>
    <w:rsid w:val="00A65AD5"/>
    <w:rsid w:val="00A96CF8"/>
    <w:rsid w:val="00AD330B"/>
    <w:rsid w:val="00B50294"/>
    <w:rsid w:val="00BB2A3B"/>
    <w:rsid w:val="00C175B3"/>
    <w:rsid w:val="00C539B0"/>
    <w:rsid w:val="00C664CF"/>
    <w:rsid w:val="00C665CF"/>
    <w:rsid w:val="00C70786"/>
    <w:rsid w:val="00C70B15"/>
    <w:rsid w:val="00C8222A"/>
    <w:rsid w:val="00CC550A"/>
    <w:rsid w:val="00D45945"/>
    <w:rsid w:val="00D66593"/>
    <w:rsid w:val="00DA4BFB"/>
    <w:rsid w:val="00DA79AD"/>
    <w:rsid w:val="00DF0640"/>
    <w:rsid w:val="00E14A80"/>
    <w:rsid w:val="00E24FD6"/>
    <w:rsid w:val="00E55D74"/>
    <w:rsid w:val="00E6540C"/>
    <w:rsid w:val="00E81E2A"/>
    <w:rsid w:val="00EE0952"/>
    <w:rsid w:val="00FA4057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C2E5A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S25OGilligan\AppData\Roaming\Microsoft\Templates\Bubbles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C046C0B64BA4D41AE798ABCA7856F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4D4EEE-C62B-445F-90F8-391AC1314536}"/>
      </w:docPartPr>
      <w:docPartBody>
        <w:p w:rsidR="00000000" w:rsidRDefault="00252B60">
          <w:pPr>
            <w:pStyle w:val="5C046C0B64BA4D41AE798ABCA7856F87"/>
          </w:pPr>
          <w:r w:rsidRPr="0085357E">
            <w:rPr>
              <w:rStyle w:val="Strong"/>
            </w:rPr>
            <w:t>[</w:t>
          </w:r>
          <w:r w:rsidRPr="0085357E">
            <w:t>Street Address, City, ST ZIP Code]</w:t>
          </w:r>
        </w:p>
      </w:docPartBody>
    </w:docPart>
    <w:docPart>
      <w:docPartPr>
        <w:name w:val="4DCCC0602E804B448AB5BD704AD456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34F2A7-95D5-4FBA-863A-97D9ECEA03D4}"/>
      </w:docPartPr>
      <w:docPartBody>
        <w:p w:rsidR="00000000" w:rsidRDefault="00252B60">
          <w:pPr>
            <w:pStyle w:val="4DCCC0602E804B448AB5BD704AD45659"/>
          </w:pPr>
          <w:r w:rsidRPr="00C539B0">
            <w:t>Recipient Name</w:t>
          </w:r>
        </w:p>
      </w:docPartBody>
    </w:docPart>
    <w:docPart>
      <w:docPartPr>
        <w:name w:val="9660EAF34ABC45D7BFD8142C5F2689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BE6406-2CF5-4F2A-93F4-39F091B1BDDC}"/>
      </w:docPartPr>
      <w:docPartBody>
        <w:p w:rsidR="00000000" w:rsidRDefault="00252B60">
          <w:pPr>
            <w:pStyle w:val="9660EAF34ABC45D7BFD8142C5F2689A2"/>
          </w:pPr>
          <w:r w:rsidRPr="00204F5C">
            <w:t>Warm regards,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5EE8251168A4B92B03BAD38CA63E104">
    <w:name w:val="55EE8251168A4B92B03BAD38CA63E104"/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5C046C0B64BA4D41AE798ABCA7856F87">
    <w:name w:val="5C046C0B64BA4D41AE798ABCA7856F87"/>
  </w:style>
  <w:style w:type="paragraph" w:customStyle="1" w:styleId="28D2A2172BDC40C0BB167F15FA22F80D">
    <w:name w:val="28D2A2172BDC40C0BB167F15FA22F80D"/>
  </w:style>
  <w:style w:type="paragraph" w:customStyle="1" w:styleId="EFAAA03925334F879DB3E298476E222B">
    <w:name w:val="EFAAA03925334F879DB3E298476E222B"/>
  </w:style>
  <w:style w:type="paragraph" w:customStyle="1" w:styleId="91BC8B67E28E4F088C63D22EB4C7594E">
    <w:name w:val="91BC8B67E28E4F088C63D22EB4C7594E"/>
  </w:style>
  <w:style w:type="paragraph" w:customStyle="1" w:styleId="4DCCC0602E804B448AB5BD704AD45659">
    <w:name w:val="4DCCC0602E804B448AB5BD704AD45659"/>
  </w:style>
  <w:style w:type="paragraph" w:customStyle="1" w:styleId="ED3EE91492A740349ED6A3322AC022FF">
    <w:name w:val="ED3EE91492A740349ED6A3322AC022FF"/>
  </w:style>
  <w:style w:type="paragraph" w:customStyle="1" w:styleId="161B4FE7BDAB4068B5772118D0E067E7">
    <w:name w:val="161B4FE7BDAB4068B5772118D0E067E7"/>
  </w:style>
  <w:style w:type="paragraph" w:customStyle="1" w:styleId="37A3389995C64AAAA0B7E0CF7A87024F">
    <w:name w:val="37A3389995C64AAAA0B7E0CF7A87024F"/>
  </w:style>
  <w:style w:type="paragraph" w:customStyle="1" w:styleId="9660EAF34ABC45D7BFD8142C5F2689A2">
    <w:name w:val="9660EAF34ABC45D7BFD8142C5F2689A2"/>
  </w:style>
  <w:style w:type="paragraph" w:customStyle="1" w:styleId="C4C810B314F8473DA8DFE23C162328DA">
    <w:name w:val="C4C810B314F8473DA8DFE23C162328DA"/>
  </w:style>
  <w:style w:type="paragraph" w:styleId="Title">
    <w:name w:val="Title"/>
    <w:basedOn w:val="Heading1"/>
    <w:next w:val="Normal"/>
    <w:link w:val="TitleChar"/>
    <w:uiPriority w:val="10"/>
    <w:pPr>
      <w:keepNext w:val="0"/>
      <w:keepLines w:val="0"/>
      <w:spacing w:before="0" w:after="360" w:line="240" w:lineRule="auto"/>
      <w:contextualSpacing/>
    </w:pPr>
    <w:rPr>
      <w:caps/>
      <w:color w:val="000000" w:themeColor="text1"/>
      <w:kern w:val="20"/>
      <w:sz w:val="24"/>
      <w:szCs w:val="20"/>
      <w:lang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00000" w:themeColor="text1"/>
      <w:kern w:val="20"/>
      <w:szCs w:val="20"/>
      <w:lang w:eastAsia="ja-JP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EB47E5C3500B4594B28F65695A6E81A2">
    <w:name w:val="EB47E5C3500B4594B28F65695A6E81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f135858-4173-4f00-afdf-ebb7dec0ff8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73444752189E4285647B109DF6B64A" ma:contentTypeVersion="8" ma:contentTypeDescription="Create a new document." ma:contentTypeScope="" ma:versionID="97abde7749c76f5ff81a8516bd2b3deb">
  <xsd:schema xmlns:xsd="http://www.w3.org/2001/XMLSchema" xmlns:xs="http://www.w3.org/2001/XMLSchema" xmlns:p="http://schemas.microsoft.com/office/2006/metadata/properties" xmlns:ns3="bf135858-4173-4f00-afdf-ebb7dec0ff81" xmlns:ns4="f271929f-e9e3-4363-833e-15ac7065a593" targetNamespace="http://schemas.microsoft.com/office/2006/metadata/properties" ma:root="true" ma:fieldsID="f32e96847aa52e9153f150ced72f3d95" ns3:_="" ns4:_="">
    <xsd:import namespace="bf135858-4173-4f00-afdf-ebb7dec0ff81"/>
    <xsd:import namespace="f271929f-e9e3-4363-833e-15ac7065a5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35858-4173-4f00-afdf-ebb7dec0ff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71929f-e9e3-4363-833e-15ac7065a59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www.w3.org/XML/1998/namespace"/>
    <ds:schemaRef ds:uri="http://purl.org/dc/dcmitype/"/>
    <ds:schemaRef ds:uri="bf135858-4173-4f00-afdf-ebb7dec0ff81"/>
    <ds:schemaRef ds:uri="http://purl.org/dc/elements/1.1/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f271929f-e9e3-4363-833e-15ac7065a593"/>
  </ds:schemaRefs>
</ds:datastoreItem>
</file>

<file path=customXml/itemProps2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B3064B-4D18-4733-A61C-DA4A9FFDBAE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13857E7-D28B-44E4-95FD-03553617A1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135858-4173-4f00-afdf-ebb7dec0ff81"/>
    <ds:schemaRef ds:uri="f271929f-e9e3-4363-833e-15ac7065a5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letterhead</Template>
  <TotalTime>0</TotalTime>
  <Pages>1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2024-05-17T14:38:00Z</dcterms:created>
  <dcterms:modified xsi:type="dcterms:W3CDTF">2024-05-17T14:38:00Z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0x010100FF73444752189E4285647B109DF6B64A</vt:lpwstr>
  </property>
</Properties>
</file>